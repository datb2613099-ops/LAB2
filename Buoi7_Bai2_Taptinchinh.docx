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7127A" w14:paraId="7BE4E611" w14:textId="77777777" w:rsidTr="0064191D">
        <w:tc>
          <w:tcPr>
            <w:tcW w:w="4675" w:type="dxa"/>
          </w:tcPr>
          <w:p w14:paraId="7879743B" w14:textId="07E520D1" w:rsidR="0047127A" w:rsidRDefault="00E21766" w:rsidP="0047127A">
            <w:r>
              <w:fldChar w:fldCharType="begin"/>
            </w:r>
            <w:r>
              <w:instrText xml:space="preserve"> MERGEFIELD Title </w:instrText>
            </w:r>
            <w:r>
              <w:fldChar w:fldCharType="separate"/>
            </w:r>
            <w:r>
              <w:rPr>
                <w:noProof/>
              </w:rPr>
              <w:t>«Title»</w:t>
            </w:r>
            <w:r>
              <w:fldChar w:fldCharType="end"/>
            </w:r>
            <w:r>
              <w:t xml:space="preserve"> </w:t>
            </w:r>
            <w:fldSimple w:instr=" MERGEFIELD First_name ">
              <w:r>
                <w:rPr>
                  <w:noProof/>
                </w:rPr>
                <w:t>«First_name»</w:t>
              </w:r>
            </w:fldSimple>
            <w:r>
              <w:t xml:space="preserve"> </w:t>
            </w:r>
            <w:fldSimple w:instr=" MERGEFIELD Surname ">
              <w:r>
                <w:rPr>
                  <w:noProof/>
                </w:rPr>
                <w:t>«Surname»</w:t>
              </w:r>
            </w:fldSimple>
          </w:p>
        </w:tc>
        <w:tc>
          <w:tcPr>
            <w:tcW w:w="4675" w:type="dxa"/>
          </w:tcPr>
          <w:p w14:paraId="666CED9F" w14:textId="639AF0E6" w:rsidR="0047127A" w:rsidRDefault="0047127A" w:rsidP="0064191D">
            <w:pPr>
              <w:jc w:val="center"/>
            </w:pPr>
            <w:r>
              <w:t>3/2 Street</w:t>
            </w:r>
          </w:p>
        </w:tc>
      </w:tr>
      <w:tr w:rsidR="0047127A" w14:paraId="4EF4C183" w14:textId="77777777" w:rsidTr="0064191D">
        <w:tc>
          <w:tcPr>
            <w:tcW w:w="4675" w:type="dxa"/>
          </w:tcPr>
          <w:p w14:paraId="175B1D4E" w14:textId="290DFA67" w:rsidR="0047127A" w:rsidRDefault="00E21766" w:rsidP="0047127A">
            <w:fldSimple w:instr=" MERGEFIELD Address ">
              <w:r>
                <w:rPr>
                  <w:noProof/>
                </w:rPr>
                <w:t>«Address»</w:t>
              </w:r>
            </w:fldSimple>
          </w:p>
        </w:tc>
        <w:tc>
          <w:tcPr>
            <w:tcW w:w="4675" w:type="dxa"/>
          </w:tcPr>
          <w:p w14:paraId="1D7FE805" w14:textId="25F13F49" w:rsidR="0047127A" w:rsidRDefault="0047127A" w:rsidP="0064191D">
            <w:pPr>
              <w:jc w:val="center"/>
            </w:pPr>
            <w:proofErr w:type="spellStart"/>
            <w:r>
              <w:t>Cantho</w:t>
            </w:r>
            <w:proofErr w:type="spellEnd"/>
          </w:p>
        </w:tc>
      </w:tr>
      <w:tr w:rsidR="0047127A" w14:paraId="07D67CE6" w14:textId="77777777" w:rsidTr="0064191D">
        <w:tc>
          <w:tcPr>
            <w:tcW w:w="4675" w:type="dxa"/>
          </w:tcPr>
          <w:p w14:paraId="5E8D7C3F" w14:textId="091127ED" w:rsidR="00E21766" w:rsidRDefault="00E21766" w:rsidP="0047127A">
            <w:fldSimple w:instr=" MERGEFIELD City ">
              <w:r>
                <w:rPr>
                  <w:noProof/>
                </w:rPr>
                <w:t>«City»</w:t>
              </w:r>
            </w:fldSimple>
          </w:p>
          <w:p w14:paraId="062F6C0C" w14:textId="36CB4F91" w:rsidR="0064191D" w:rsidRDefault="00E21766" w:rsidP="0047127A">
            <w:fldSimple w:instr=" MERGEFIELD Country ">
              <w:r>
                <w:rPr>
                  <w:noProof/>
                </w:rPr>
                <w:t>«Country»</w:t>
              </w:r>
            </w:fldSimple>
          </w:p>
          <w:p w14:paraId="1EB09330" w14:textId="347DF31F" w:rsidR="00E21766" w:rsidRDefault="00E21766" w:rsidP="0047127A"/>
        </w:tc>
        <w:tc>
          <w:tcPr>
            <w:tcW w:w="4675" w:type="dxa"/>
          </w:tcPr>
          <w:p w14:paraId="770B4EAF" w14:textId="6B39F942" w:rsidR="0047127A" w:rsidRDefault="0064191D" w:rsidP="0064191D">
            <w:pPr>
              <w:jc w:val="center"/>
            </w:pPr>
            <w:proofErr w:type="spellStart"/>
            <w:r>
              <w:t>VietNam</w:t>
            </w:r>
            <w:proofErr w:type="spellEnd"/>
          </w:p>
        </w:tc>
      </w:tr>
    </w:tbl>
    <w:p w14:paraId="1511C17F" w14:textId="77777777" w:rsidR="0064191D" w:rsidRDefault="0064191D" w:rsidP="0064191D">
      <w:r>
        <w:t>Dear Participant</w:t>
      </w:r>
    </w:p>
    <w:p w14:paraId="14E86DD9" w14:textId="77777777" w:rsidR="0064191D" w:rsidRDefault="0064191D" w:rsidP="0064191D">
      <w:r>
        <w:t>As you may be aware we have been running a variety of courses at the college</w:t>
      </w:r>
      <w:r>
        <w:t xml:space="preserve"> </w:t>
      </w:r>
      <w:r>
        <w:t xml:space="preserve">ranging from </w:t>
      </w:r>
    </w:p>
    <w:p w14:paraId="06C3F5C3" w14:textId="77777777" w:rsidR="0064191D" w:rsidRDefault="0064191D" w:rsidP="0064191D">
      <w:r>
        <w:t>1 week to 12 weeks. We are now happy to inform you that we are</w:t>
      </w:r>
      <w:r>
        <w:t xml:space="preserve"> </w:t>
      </w:r>
      <w:r>
        <w:t xml:space="preserve">introducing </w:t>
      </w:r>
      <w:proofErr w:type="gramStart"/>
      <w:r>
        <w:t>a number of</w:t>
      </w:r>
      <w:proofErr w:type="gramEnd"/>
      <w:r>
        <w:t xml:space="preserve"> 2-</w:t>
      </w:r>
    </w:p>
    <w:p w14:paraId="289D7317" w14:textId="77777777" w:rsidR="0064191D" w:rsidRDefault="0064191D" w:rsidP="0064191D">
      <w:r>
        <w:t>day courses, which will be held both at weekends and</w:t>
      </w:r>
      <w:r>
        <w:t xml:space="preserve"> </w:t>
      </w:r>
      <w:r>
        <w:t xml:space="preserve">mid-week to suit the </w:t>
      </w:r>
      <w:proofErr w:type="gramStart"/>
      <w:r>
        <w:t>varying</w:t>
      </w:r>
      <w:proofErr w:type="gramEnd"/>
      <w:r>
        <w:t xml:space="preserve"> needs </w:t>
      </w:r>
      <w:r>
        <w:t xml:space="preserve"> </w:t>
      </w:r>
    </w:p>
    <w:p w14:paraId="5B4C51F9" w14:textId="7AE11988" w:rsidR="0064191D" w:rsidRDefault="0064191D" w:rsidP="0064191D">
      <w:r>
        <w:t>of potential students.</w:t>
      </w:r>
    </w:p>
    <w:p w14:paraId="669BF561" w14:textId="77777777" w:rsidR="0064191D" w:rsidRDefault="0064191D" w:rsidP="0064191D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1D7BB31F" w14:textId="77777777" w:rsidR="0064191D" w:rsidRDefault="0064191D" w:rsidP="0064191D">
      <w:r>
        <w:t>to your participation.</w:t>
      </w:r>
    </w:p>
    <w:p w14:paraId="48944CD1" w14:textId="77777777" w:rsidR="0064191D" w:rsidRDefault="0064191D" w:rsidP="0064191D"/>
    <w:p w14:paraId="149F6480" w14:textId="69CF1638" w:rsidR="0064191D" w:rsidRDefault="0064191D" w:rsidP="0064191D">
      <w:r>
        <w:t>Yours truly,</w:t>
      </w:r>
    </w:p>
    <w:p w14:paraId="41DF32E7" w14:textId="77777777" w:rsidR="0064191D" w:rsidRDefault="0064191D" w:rsidP="0064191D"/>
    <w:p w14:paraId="16C4CE33" w14:textId="783CA2F8" w:rsidR="0047127A" w:rsidRPr="0047127A" w:rsidRDefault="0064191D" w:rsidP="0064191D">
      <w:r>
        <w:t>Course Director</w:t>
      </w:r>
    </w:p>
    <w:sectPr w:rsidR="0047127A" w:rsidRPr="00471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DaiHocCIT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DaiHocCIT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7A"/>
    <w:rsid w:val="0047127A"/>
    <w:rsid w:val="0064191D"/>
    <w:rsid w:val="00AA766E"/>
    <w:rsid w:val="00CA4266"/>
    <w:rsid w:val="00E21766"/>
    <w:rsid w:val="00F5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2604"/>
  <w15:chartTrackingRefBased/>
  <w15:docId w15:val="{0FBA1378-67D5-48CE-921D-D3E11E7A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DaiHocCIT\Buoi2_Bai1_Dulieu.xlsx" TargetMode="External"/><Relationship Id="rId1" Type="http://schemas.openxmlformats.org/officeDocument/2006/relationships/mailMergeSource" Target="file:///C:\DaiHocCIT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Tien</dc:creator>
  <cp:keywords/>
  <dc:description/>
  <cp:lastModifiedBy>Dat Tien</cp:lastModifiedBy>
  <cp:revision>2</cp:revision>
  <dcterms:created xsi:type="dcterms:W3CDTF">2026-09-18T00:44:00Z</dcterms:created>
  <dcterms:modified xsi:type="dcterms:W3CDTF">2026-09-18T01:53:00Z</dcterms:modified>
</cp:coreProperties>
</file>