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0746A2" w14:paraId="505028BD" w14:textId="77777777" w:rsidTr="0064191D">
        <w:tc>
          <w:tcPr>
            <w:tcW w:w="4675" w:type="dxa"/>
          </w:tcPr>
          <w:p w14:paraId="30B834DC" w14:textId="77777777" w:rsidR="000746A2" w:rsidRDefault="000746A2" w:rsidP="0047127A">
            <w:r>
              <w:rPr>
                <w:noProof/>
              </w:rPr>
              <w:t>Mrs</w:t>
            </w:r>
            <w:r>
              <w:t xml:space="preserve"> </w:t>
            </w:r>
            <w:r>
              <w:rPr>
                <w:noProof/>
              </w:rPr>
              <w:t>Mary</w:t>
            </w:r>
            <w:r>
              <w:t xml:space="preserve"> </w:t>
            </w:r>
            <w:r>
              <w:rPr>
                <w:noProof/>
              </w:rPr>
              <w:t>Collins</w:t>
            </w:r>
          </w:p>
        </w:tc>
        <w:tc>
          <w:tcPr>
            <w:tcW w:w="4675" w:type="dxa"/>
          </w:tcPr>
          <w:p w14:paraId="25D0A4D4" w14:textId="77777777" w:rsidR="000746A2" w:rsidRDefault="000746A2" w:rsidP="0064191D">
            <w:pPr>
              <w:jc w:val="center"/>
            </w:pPr>
            <w:r>
              <w:t>3/2 Street</w:t>
            </w:r>
          </w:p>
        </w:tc>
      </w:tr>
      <w:tr w:rsidR="000746A2" w14:paraId="00BC0682" w14:textId="77777777" w:rsidTr="0064191D">
        <w:tc>
          <w:tcPr>
            <w:tcW w:w="4675" w:type="dxa"/>
          </w:tcPr>
          <w:p w14:paraId="2E37BEB1" w14:textId="77777777" w:rsidR="000746A2" w:rsidRDefault="000746A2" w:rsidP="0047127A">
            <w:r>
              <w:rPr>
                <w:noProof/>
              </w:rPr>
              <w:t>10 Bally Rd</w:t>
            </w:r>
          </w:p>
        </w:tc>
        <w:tc>
          <w:tcPr>
            <w:tcW w:w="4675" w:type="dxa"/>
          </w:tcPr>
          <w:p w14:paraId="2B9B5296" w14:textId="77777777" w:rsidR="000746A2" w:rsidRDefault="000746A2" w:rsidP="0064191D">
            <w:pPr>
              <w:jc w:val="center"/>
            </w:pPr>
            <w:proofErr w:type="spellStart"/>
            <w:r>
              <w:t>Cantho</w:t>
            </w:r>
            <w:proofErr w:type="spellEnd"/>
          </w:p>
        </w:tc>
      </w:tr>
      <w:tr w:rsidR="000746A2" w14:paraId="5D9EA2B8" w14:textId="77777777" w:rsidTr="0064191D">
        <w:tc>
          <w:tcPr>
            <w:tcW w:w="4675" w:type="dxa"/>
          </w:tcPr>
          <w:p w14:paraId="48525DAD" w14:textId="77777777" w:rsidR="000746A2" w:rsidRDefault="000746A2" w:rsidP="0047127A">
            <w:r>
              <w:rPr>
                <w:noProof/>
              </w:rPr>
              <w:t>Sydney</w:t>
            </w:r>
          </w:p>
          <w:p w14:paraId="1AE09563" w14:textId="77777777" w:rsidR="000746A2" w:rsidRDefault="000746A2" w:rsidP="0047127A">
            <w:r>
              <w:rPr>
                <w:noProof/>
              </w:rPr>
              <w:t>Australia</w:t>
            </w:r>
          </w:p>
          <w:p w14:paraId="34CFA63F" w14:textId="77777777" w:rsidR="000746A2" w:rsidRDefault="000746A2" w:rsidP="0047127A"/>
        </w:tc>
        <w:tc>
          <w:tcPr>
            <w:tcW w:w="4675" w:type="dxa"/>
          </w:tcPr>
          <w:p w14:paraId="1D2989F8" w14:textId="77777777" w:rsidR="000746A2" w:rsidRDefault="000746A2" w:rsidP="0064191D">
            <w:pPr>
              <w:jc w:val="center"/>
            </w:pPr>
            <w:proofErr w:type="spellStart"/>
            <w:r>
              <w:t>VietNam</w:t>
            </w:r>
            <w:proofErr w:type="spellEnd"/>
          </w:p>
        </w:tc>
      </w:tr>
    </w:tbl>
    <w:p w14:paraId="29D54C74" w14:textId="77777777" w:rsidR="000746A2" w:rsidRDefault="000746A2" w:rsidP="0064191D">
      <w:r>
        <w:t>Dear Participant</w:t>
      </w:r>
    </w:p>
    <w:p w14:paraId="76E2CF49" w14:textId="77777777" w:rsidR="000746A2" w:rsidRDefault="000746A2" w:rsidP="0064191D">
      <w:r>
        <w:t>As you may be aware we have been running a variety of courses at the college</w:t>
      </w:r>
      <w:r>
        <w:t xml:space="preserve"> </w:t>
      </w:r>
      <w:r>
        <w:t xml:space="preserve">ranging from </w:t>
      </w:r>
    </w:p>
    <w:p w14:paraId="763718DB" w14:textId="77777777" w:rsidR="000746A2" w:rsidRDefault="000746A2" w:rsidP="0064191D">
      <w:r>
        <w:t>1 week to 12 weeks. We are now happy to inform you that we are</w:t>
      </w:r>
      <w:r>
        <w:t xml:space="preserve"> </w:t>
      </w:r>
      <w:r>
        <w:t xml:space="preserve">introducing </w:t>
      </w:r>
      <w:proofErr w:type="gramStart"/>
      <w:r>
        <w:t>a number of</w:t>
      </w:r>
      <w:proofErr w:type="gramEnd"/>
      <w:r>
        <w:t xml:space="preserve"> 2-</w:t>
      </w:r>
    </w:p>
    <w:p w14:paraId="3AC174C8" w14:textId="77777777" w:rsidR="000746A2" w:rsidRDefault="000746A2" w:rsidP="0064191D">
      <w:r>
        <w:t>day courses, which will be held both at weekends and</w:t>
      </w:r>
      <w:r>
        <w:t xml:space="preserve"> </w:t>
      </w:r>
      <w:r>
        <w:t xml:space="preserve">mid-week to suit the </w:t>
      </w:r>
      <w:proofErr w:type="gramStart"/>
      <w:r>
        <w:t>varying</w:t>
      </w:r>
      <w:proofErr w:type="gramEnd"/>
      <w:r>
        <w:t xml:space="preserve"> needs </w:t>
      </w:r>
      <w:r>
        <w:t xml:space="preserve"> </w:t>
      </w:r>
    </w:p>
    <w:p w14:paraId="2AA9F3CD" w14:textId="77777777" w:rsidR="000746A2" w:rsidRDefault="000746A2" w:rsidP="0064191D">
      <w:r>
        <w:t>of potential students.</w:t>
      </w:r>
    </w:p>
    <w:p w14:paraId="54FABC77" w14:textId="77777777" w:rsidR="000746A2" w:rsidRDefault="000746A2" w:rsidP="0064191D">
      <w:r>
        <w:t xml:space="preserve">Please find enclosed an application form and a </w:t>
      </w:r>
      <w:proofErr w:type="gramStart"/>
      <w:r>
        <w:t>program</w:t>
      </w:r>
      <w:proofErr w:type="gramEnd"/>
      <w:r>
        <w:t xml:space="preserve"> schedule. We look forward</w:t>
      </w:r>
    </w:p>
    <w:p w14:paraId="321CF587" w14:textId="77777777" w:rsidR="000746A2" w:rsidRDefault="000746A2" w:rsidP="0064191D">
      <w:r>
        <w:t>to your participation.</w:t>
      </w:r>
    </w:p>
    <w:p w14:paraId="1C03FCC9" w14:textId="77777777" w:rsidR="000746A2" w:rsidRDefault="000746A2" w:rsidP="0064191D"/>
    <w:p w14:paraId="60055C19" w14:textId="77777777" w:rsidR="000746A2" w:rsidRDefault="000746A2" w:rsidP="0064191D">
      <w:r>
        <w:t>Yours truly,</w:t>
      </w:r>
    </w:p>
    <w:p w14:paraId="48AB03F2" w14:textId="77777777" w:rsidR="000746A2" w:rsidRDefault="000746A2" w:rsidP="0064191D"/>
    <w:p w14:paraId="7E9E6392" w14:textId="77777777" w:rsidR="000746A2" w:rsidRDefault="000746A2" w:rsidP="0064191D">
      <w:r>
        <w:t>Course Director</w:t>
      </w:r>
    </w:p>
    <w:p w14:paraId="5B9A68AF" w14:textId="77777777" w:rsidR="000746A2" w:rsidRPr="000746A2" w:rsidRDefault="000746A2" w:rsidP="000746A2"/>
    <w:p w14:paraId="4A99C6DB" w14:textId="77777777" w:rsidR="000746A2" w:rsidRPr="000746A2" w:rsidRDefault="000746A2" w:rsidP="000746A2"/>
    <w:p w14:paraId="18A8F114" w14:textId="77777777" w:rsidR="000746A2" w:rsidRPr="000746A2" w:rsidRDefault="000746A2" w:rsidP="000746A2"/>
    <w:p w14:paraId="2CE62AA6" w14:textId="77777777" w:rsidR="000746A2" w:rsidRPr="000746A2" w:rsidRDefault="000746A2" w:rsidP="000746A2"/>
    <w:p w14:paraId="1466D144" w14:textId="77777777" w:rsidR="000746A2" w:rsidRPr="000746A2" w:rsidRDefault="000746A2" w:rsidP="000746A2"/>
    <w:p w14:paraId="32DC538D" w14:textId="77777777" w:rsidR="000746A2" w:rsidRPr="000746A2" w:rsidRDefault="000746A2" w:rsidP="000746A2"/>
    <w:p w14:paraId="03921828" w14:textId="77777777" w:rsidR="000746A2" w:rsidRPr="000746A2" w:rsidRDefault="000746A2" w:rsidP="000746A2"/>
    <w:p w14:paraId="494EB949" w14:textId="77777777" w:rsidR="000746A2" w:rsidRDefault="000746A2" w:rsidP="000746A2"/>
    <w:p w14:paraId="2F9518CB" w14:textId="77777777" w:rsidR="000746A2" w:rsidRPr="000746A2" w:rsidRDefault="000746A2" w:rsidP="000746A2"/>
    <w:p w14:paraId="3A7FD095" w14:textId="77777777" w:rsidR="000746A2" w:rsidRDefault="000746A2" w:rsidP="000746A2"/>
    <w:p w14:paraId="2932F48C" w14:textId="77777777" w:rsidR="000746A2" w:rsidRDefault="000746A2" w:rsidP="000746A2"/>
    <w:p w14:paraId="63C34516" w14:textId="77777777" w:rsidR="000746A2" w:rsidRPr="000746A2" w:rsidRDefault="000746A2" w:rsidP="000746A2">
      <w:pPr>
        <w:sectPr w:rsidR="000746A2" w:rsidRPr="000746A2" w:rsidSect="000746A2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0746A2" w14:paraId="20435793" w14:textId="77777777" w:rsidTr="0064191D">
        <w:tc>
          <w:tcPr>
            <w:tcW w:w="4675" w:type="dxa"/>
          </w:tcPr>
          <w:p w14:paraId="553E4597" w14:textId="77777777" w:rsidR="000746A2" w:rsidRDefault="000746A2" w:rsidP="0047127A">
            <w:r>
              <w:rPr>
                <w:noProof/>
              </w:rPr>
              <w:lastRenderedPageBreak/>
              <w:t>Mr</w:t>
            </w:r>
            <w:r>
              <w:t xml:space="preserve"> </w:t>
            </w:r>
            <w:r>
              <w:rPr>
                <w:noProof/>
              </w:rPr>
              <w:t>Tom</w:t>
            </w:r>
            <w:r>
              <w:t xml:space="preserve"> </w:t>
            </w:r>
            <w:r>
              <w:rPr>
                <w:noProof/>
              </w:rPr>
              <w:t>Thompson</w:t>
            </w:r>
          </w:p>
        </w:tc>
        <w:tc>
          <w:tcPr>
            <w:tcW w:w="4675" w:type="dxa"/>
          </w:tcPr>
          <w:p w14:paraId="5100A193" w14:textId="77777777" w:rsidR="000746A2" w:rsidRDefault="000746A2" w:rsidP="0064191D">
            <w:pPr>
              <w:jc w:val="center"/>
            </w:pPr>
            <w:r>
              <w:t>3/2 Street</w:t>
            </w:r>
          </w:p>
        </w:tc>
      </w:tr>
      <w:tr w:rsidR="000746A2" w14:paraId="08B0A0C5" w14:textId="77777777" w:rsidTr="0064191D">
        <w:tc>
          <w:tcPr>
            <w:tcW w:w="4675" w:type="dxa"/>
          </w:tcPr>
          <w:p w14:paraId="52836DB4" w14:textId="77777777" w:rsidR="000746A2" w:rsidRDefault="000746A2" w:rsidP="0047127A">
            <w:r>
              <w:rPr>
                <w:noProof/>
              </w:rPr>
              <w:t>15 Bondi Rd</w:t>
            </w:r>
          </w:p>
        </w:tc>
        <w:tc>
          <w:tcPr>
            <w:tcW w:w="4675" w:type="dxa"/>
          </w:tcPr>
          <w:p w14:paraId="1714814A" w14:textId="77777777" w:rsidR="000746A2" w:rsidRDefault="000746A2" w:rsidP="0064191D">
            <w:pPr>
              <w:jc w:val="center"/>
            </w:pPr>
            <w:proofErr w:type="spellStart"/>
            <w:r>
              <w:t>Cantho</w:t>
            </w:r>
            <w:proofErr w:type="spellEnd"/>
          </w:p>
        </w:tc>
      </w:tr>
      <w:tr w:rsidR="000746A2" w14:paraId="4B75DF4D" w14:textId="77777777" w:rsidTr="0064191D">
        <w:tc>
          <w:tcPr>
            <w:tcW w:w="4675" w:type="dxa"/>
          </w:tcPr>
          <w:p w14:paraId="7B145179" w14:textId="77777777" w:rsidR="000746A2" w:rsidRDefault="000746A2" w:rsidP="0047127A">
            <w:r>
              <w:rPr>
                <w:noProof/>
              </w:rPr>
              <w:t>Sydney</w:t>
            </w:r>
          </w:p>
          <w:p w14:paraId="558679BB" w14:textId="77777777" w:rsidR="000746A2" w:rsidRDefault="000746A2" w:rsidP="0047127A">
            <w:r>
              <w:rPr>
                <w:noProof/>
              </w:rPr>
              <w:t>Australia</w:t>
            </w:r>
          </w:p>
          <w:p w14:paraId="22F8CEA1" w14:textId="77777777" w:rsidR="000746A2" w:rsidRDefault="000746A2" w:rsidP="0047127A"/>
        </w:tc>
        <w:tc>
          <w:tcPr>
            <w:tcW w:w="4675" w:type="dxa"/>
          </w:tcPr>
          <w:p w14:paraId="3E1BCC35" w14:textId="77777777" w:rsidR="000746A2" w:rsidRDefault="000746A2" w:rsidP="0064191D">
            <w:pPr>
              <w:jc w:val="center"/>
            </w:pPr>
            <w:proofErr w:type="spellStart"/>
            <w:r>
              <w:t>VietNam</w:t>
            </w:r>
            <w:proofErr w:type="spellEnd"/>
          </w:p>
        </w:tc>
      </w:tr>
    </w:tbl>
    <w:p w14:paraId="040462D8" w14:textId="77777777" w:rsidR="000746A2" w:rsidRDefault="000746A2" w:rsidP="0064191D">
      <w:r>
        <w:t>Dear Participant</w:t>
      </w:r>
    </w:p>
    <w:p w14:paraId="3750B217" w14:textId="77777777" w:rsidR="000746A2" w:rsidRDefault="000746A2" w:rsidP="0064191D">
      <w:r>
        <w:t>As you may be aware we have been running a variety of courses at the college</w:t>
      </w:r>
      <w:r>
        <w:t xml:space="preserve"> </w:t>
      </w:r>
      <w:r>
        <w:t xml:space="preserve">ranging from </w:t>
      </w:r>
    </w:p>
    <w:p w14:paraId="2DCCE9FC" w14:textId="77777777" w:rsidR="000746A2" w:rsidRDefault="000746A2" w:rsidP="0064191D">
      <w:r>
        <w:t>1 week to 12 weeks. We are now happy to inform you that we are</w:t>
      </w:r>
      <w:r>
        <w:t xml:space="preserve"> </w:t>
      </w:r>
      <w:r>
        <w:t xml:space="preserve">introducing </w:t>
      </w:r>
      <w:proofErr w:type="gramStart"/>
      <w:r>
        <w:t>a number of</w:t>
      </w:r>
      <w:proofErr w:type="gramEnd"/>
      <w:r>
        <w:t xml:space="preserve"> 2-</w:t>
      </w:r>
    </w:p>
    <w:p w14:paraId="293922EB" w14:textId="77777777" w:rsidR="000746A2" w:rsidRDefault="000746A2" w:rsidP="0064191D">
      <w:r>
        <w:t>day courses, which will be held both at weekends and</w:t>
      </w:r>
      <w:r>
        <w:t xml:space="preserve"> </w:t>
      </w:r>
      <w:r>
        <w:t xml:space="preserve">mid-week to suit the </w:t>
      </w:r>
      <w:proofErr w:type="gramStart"/>
      <w:r>
        <w:t>varying</w:t>
      </w:r>
      <w:proofErr w:type="gramEnd"/>
      <w:r>
        <w:t xml:space="preserve"> needs </w:t>
      </w:r>
      <w:r>
        <w:t xml:space="preserve"> </w:t>
      </w:r>
    </w:p>
    <w:p w14:paraId="0FFD57F5" w14:textId="77777777" w:rsidR="000746A2" w:rsidRDefault="000746A2" w:rsidP="0064191D">
      <w:r>
        <w:t>of potential students.</w:t>
      </w:r>
    </w:p>
    <w:p w14:paraId="05240988" w14:textId="77777777" w:rsidR="000746A2" w:rsidRDefault="000746A2" w:rsidP="0064191D">
      <w:r>
        <w:t xml:space="preserve">Please find enclosed an application form and a </w:t>
      </w:r>
      <w:proofErr w:type="gramStart"/>
      <w:r>
        <w:t>program</w:t>
      </w:r>
      <w:proofErr w:type="gramEnd"/>
      <w:r>
        <w:t xml:space="preserve"> schedule. We look forward</w:t>
      </w:r>
    </w:p>
    <w:p w14:paraId="528E4A5F" w14:textId="77777777" w:rsidR="000746A2" w:rsidRDefault="000746A2" w:rsidP="0064191D">
      <w:r>
        <w:t>to your participation.</w:t>
      </w:r>
    </w:p>
    <w:p w14:paraId="37C7FF8B" w14:textId="77777777" w:rsidR="000746A2" w:rsidRDefault="000746A2" w:rsidP="0064191D"/>
    <w:p w14:paraId="0EA359F5" w14:textId="77777777" w:rsidR="000746A2" w:rsidRDefault="000746A2" w:rsidP="0064191D">
      <w:r>
        <w:t>Yours truly,</w:t>
      </w:r>
    </w:p>
    <w:p w14:paraId="2BBEB30B" w14:textId="77777777" w:rsidR="000746A2" w:rsidRDefault="000746A2" w:rsidP="0064191D"/>
    <w:p w14:paraId="4DE778D3" w14:textId="77777777" w:rsidR="000746A2" w:rsidRDefault="000746A2" w:rsidP="0064191D">
      <w:pPr>
        <w:sectPr w:rsidR="000746A2" w:rsidSect="000746A2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>
        <w:t>Course Director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0746A2" w14:paraId="7EAD77DC" w14:textId="77777777" w:rsidTr="0064191D">
        <w:tc>
          <w:tcPr>
            <w:tcW w:w="4675" w:type="dxa"/>
          </w:tcPr>
          <w:p w14:paraId="44130999" w14:textId="77777777" w:rsidR="000746A2" w:rsidRDefault="000746A2" w:rsidP="0047127A">
            <w:r>
              <w:rPr>
                <w:noProof/>
              </w:rPr>
              <w:lastRenderedPageBreak/>
              <w:t>Ms</w:t>
            </w:r>
            <w:r>
              <w:t xml:space="preserve"> </w:t>
            </w:r>
            <w:r>
              <w:rPr>
                <w:noProof/>
              </w:rPr>
              <w:t>Roberta</w:t>
            </w:r>
            <w:r>
              <w:t xml:space="preserve"> </w:t>
            </w:r>
            <w:r>
              <w:rPr>
                <w:noProof/>
              </w:rPr>
              <w:t>Reynolds</w:t>
            </w:r>
          </w:p>
        </w:tc>
        <w:tc>
          <w:tcPr>
            <w:tcW w:w="4675" w:type="dxa"/>
          </w:tcPr>
          <w:p w14:paraId="29640F58" w14:textId="77777777" w:rsidR="000746A2" w:rsidRDefault="000746A2" w:rsidP="0064191D">
            <w:pPr>
              <w:jc w:val="center"/>
            </w:pPr>
            <w:r>
              <w:t>3/2 Street</w:t>
            </w:r>
          </w:p>
        </w:tc>
      </w:tr>
      <w:tr w:rsidR="000746A2" w14:paraId="1202B643" w14:textId="77777777" w:rsidTr="0064191D">
        <w:tc>
          <w:tcPr>
            <w:tcW w:w="4675" w:type="dxa"/>
          </w:tcPr>
          <w:p w14:paraId="5FDC2B68" w14:textId="77777777" w:rsidR="000746A2" w:rsidRDefault="000746A2" w:rsidP="0047127A">
            <w:r>
              <w:rPr>
                <w:noProof/>
              </w:rPr>
              <w:t>85 Lombard Street</w:t>
            </w:r>
          </w:p>
        </w:tc>
        <w:tc>
          <w:tcPr>
            <w:tcW w:w="4675" w:type="dxa"/>
          </w:tcPr>
          <w:p w14:paraId="1C7A119F" w14:textId="77777777" w:rsidR="000746A2" w:rsidRDefault="000746A2" w:rsidP="0064191D">
            <w:pPr>
              <w:jc w:val="center"/>
            </w:pPr>
            <w:proofErr w:type="spellStart"/>
            <w:r>
              <w:t>Cantho</w:t>
            </w:r>
            <w:proofErr w:type="spellEnd"/>
          </w:p>
        </w:tc>
      </w:tr>
      <w:tr w:rsidR="000746A2" w14:paraId="2778ABF4" w14:textId="77777777" w:rsidTr="0064191D">
        <w:tc>
          <w:tcPr>
            <w:tcW w:w="4675" w:type="dxa"/>
          </w:tcPr>
          <w:p w14:paraId="0D16F658" w14:textId="77777777" w:rsidR="000746A2" w:rsidRDefault="000746A2" w:rsidP="0047127A">
            <w:r>
              <w:rPr>
                <w:noProof/>
              </w:rPr>
              <w:t>New York</w:t>
            </w:r>
          </w:p>
          <w:p w14:paraId="44F544D1" w14:textId="77777777" w:rsidR="000746A2" w:rsidRDefault="000746A2" w:rsidP="0047127A">
            <w:r>
              <w:rPr>
                <w:noProof/>
              </w:rPr>
              <w:t>America</w:t>
            </w:r>
          </w:p>
          <w:p w14:paraId="105DDE45" w14:textId="77777777" w:rsidR="000746A2" w:rsidRDefault="000746A2" w:rsidP="0047127A"/>
        </w:tc>
        <w:tc>
          <w:tcPr>
            <w:tcW w:w="4675" w:type="dxa"/>
          </w:tcPr>
          <w:p w14:paraId="7C24B675" w14:textId="77777777" w:rsidR="000746A2" w:rsidRDefault="000746A2" w:rsidP="0064191D">
            <w:pPr>
              <w:jc w:val="center"/>
            </w:pPr>
            <w:proofErr w:type="spellStart"/>
            <w:r>
              <w:t>VietNam</w:t>
            </w:r>
            <w:proofErr w:type="spellEnd"/>
          </w:p>
        </w:tc>
      </w:tr>
    </w:tbl>
    <w:p w14:paraId="5B697672" w14:textId="77777777" w:rsidR="000746A2" w:rsidRDefault="000746A2" w:rsidP="0064191D">
      <w:r>
        <w:t>Dear Participant</w:t>
      </w:r>
    </w:p>
    <w:p w14:paraId="77F1E633" w14:textId="77777777" w:rsidR="000746A2" w:rsidRDefault="000746A2" w:rsidP="0064191D">
      <w:r>
        <w:t>As you may be aware we have been running a variety of courses at the college</w:t>
      </w:r>
      <w:r>
        <w:t xml:space="preserve"> </w:t>
      </w:r>
      <w:r>
        <w:t xml:space="preserve">ranging from </w:t>
      </w:r>
    </w:p>
    <w:p w14:paraId="16193D39" w14:textId="77777777" w:rsidR="000746A2" w:rsidRDefault="000746A2" w:rsidP="0064191D">
      <w:r>
        <w:t>1 week to 12 weeks. We are now happy to inform you that we are</w:t>
      </w:r>
      <w:r>
        <w:t xml:space="preserve"> </w:t>
      </w:r>
      <w:r>
        <w:t xml:space="preserve">introducing </w:t>
      </w:r>
      <w:proofErr w:type="gramStart"/>
      <w:r>
        <w:t>a number of</w:t>
      </w:r>
      <w:proofErr w:type="gramEnd"/>
      <w:r>
        <w:t xml:space="preserve"> 2-</w:t>
      </w:r>
    </w:p>
    <w:p w14:paraId="614E6F93" w14:textId="77777777" w:rsidR="000746A2" w:rsidRDefault="000746A2" w:rsidP="0064191D">
      <w:r>
        <w:t>day courses, which will be held both at weekends and</w:t>
      </w:r>
      <w:r>
        <w:t xml:space="preserve"> </w:t>
      </w:r>
      <w:r>
        <w:t xml:space="preserve">mid-week to suit the </w:t>
      </w:r>
      <w:proofErr w:type="gramStart"/>
      <w:r>
        <w:t>varying</w:t>
      </w:r>
      <w:proofErr w:type="gramEnd"/>
      <w:r>
        <w:t xml:space="preserve"> needs </w:t>
      </w:r>
      <w:r>
        <w:t xml:space="preserve"> </w:t>
      </w:r>
    </w:p>
    <w:p w14:paraId="191B3944" w14:textId="77777777" w:rsidR="000746A2" w:rsidRDefault="000746A2" w:rsidP="0064191D">
      <w:r>
        <w:t>of potential students.</w:t>
      </w:r>
    </w:p>
    <w:p w14:paraId="44709788" w14:textId="77777777" w:rsidR="000746A2" w:rsidRDefault="000746A2" w:rsidP="0064191D">
      <w:r>
        <w:t xml:space="preserve">Please find enclosed an application form and a </w:t>
      </w:r>
      <w:proofErr w:type="gramStart"/>
      <w:r>
        <w:t>program</w:t>
      </w:r>
      <w:proofErr w:type="gramEnd"/>
      <w:r>
        <w:t xml:space="preserve"> schedule. We look forward</w:t>
      </w:r>
    </w:p>
    <w:p w14:paraId="2E720E3B" w14:textId="77777777" w:rsidR="000746A2" w:rsidRDefault="000746A2" w:rsidP="0064191D">
      <w:r>
        <w:t>to your participation.</w:t>
      </w:r>
    </w:p>
    <w:p w14:paraId="6898AE65" w14:textId="77777777" w:rsidR="000746A2" w:rsidRDefault="000746A2" w:rsidP="0064191D"/>
    <w:p w14:paraId="4467450A" w14:textId="77777777" w:rsidR="000746A2" w:rsidRDefault="000746A2" w:rsidP="0064191D">
      <w:r>
        <w:t>Yours truly,</w:t>
      </w:r>
    </w:p>
    <w:p w14:paraId="48D05D22" w14:textId="77777777" w:rsidR="000746A2" w:rsidRDefault="000746A2" w:rsidP="0064191D"/>
    <w:p w14:paraId="7C91CCA5" w14:textId="77777777" w:rsidR="000746A2" w:rsidRDefault="000746A2" w:rsidP="0064191D">
      <w:pPr>
        <w:sectPr w:rsidR="000746A2" w:rsidSect="000746A2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>
        <w:t>Course Director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0746A2" w14:paraId="351F0AAD" w14:textId="77777777" w:rsidTr="0064191D">
        <w:tc>
          <w:tcPr>
            <w:tcW w:w="4675" w:type="dxa"/>
          </w:tcPr>
          <w:p w14:paraId="0064DA58" w14:textId="77777777" w:rsidR="000746A2" w:rsidRDefault="000746A2" w:rsidP="0047127A">
            <w:r>
              <w:rPr>
                <w:noProof/>
              </w:rPr>
              <w:lastRenderedPageBreak/>
              <w:t>Mr</w:t>
            </w:r>
            <w:r>
              <w:t xml:space="preserve"> </w:t>
            </w:r>
            <w:r>
              <w:rPr>
                <w:noProof/>
              </w:rPr>
              <w:t>Tâm</w:t>
            </w:r>
            <w:r>
              <w:t xml:space="preserve"> </w:t>
            </w:r>
            <w:r>
              <w:rPr>
                <w:noProof/>
              </w:rPr>
              <w:t>Nguyen Minh</w:t>
            </w:r>
          </w:p>
        </w:tc>
        <w:tc>
          <w:tcPr>
            <w:tcW w:w="4675" w:type="dxa"/>
          </w:tcPr>
          <w:p w14:paraId="381913F2" w14:textId="77777777" w:rsidR="000746A2" w:rsidRDefault="000746A2" w:rsidP="0064191D">
            <w:pPr>
              <w:jc w:val="center"/>
            </w:pPr>
            <w:r>
              <w:t>3/2 Street</w:t>
            </w:r>
          </w:p>
        </w:tc>
      </w:tr>
      <w:tr w:rsidR="000746A2" w14:paraId="4BEE4666" w14:textId="77777777" w:rsidTr="0064191D">
        <w:tc>
          <w:tcPr>
            <w:tcW w:w="4675" w:type="dxa"/>
          </w:tcPr>
          <w:p w14:paraId="02E955F5" w14:textId="77777777" w:rsidR="000746A2" w:rsidRDefault="000746A2" w:rsidP="0047127A">
            <w:r>
              <w:rPr>
                <w:noProof/>
              </w:rPr>
              <w:t>115 Trần Hưng Đạo</w:t>
            </w:r>
          </w:p>
        </w:tc>
        <w:tc>
          <w:tcPr>
            <w:tcW w:w="4675" w:type="dxa"/>
          </w:tcPr>
          <w:p w14:paraId="4C9359F1" w14:textId="77777777" w:rsidR="000746A2" w:rsidRDefault="000746A2" w:rsidP="0064191D">
            <w:pPr>
              <w:jc w:val="center"/>
            </w:pPr>
            <w:proofErr w:type="spellStart"/>
            <w:r>
              <w:t>Cantho</w:t>
            </w:r>
            <w:proofErr w:type="spellEnd"/>
          </w:p>
        </w:tc>
      </w:tr>
      <w:tr w:rsidR="000746A2" w14:paraId="4BF77B59" w14:textId="77777777" w:rsidTr="0064191D">
        <w:tc>
          <w:tcPr>
            <w:tcW w:w="4675" w:type="dxa"/>
          </w:tcPr>
          <w:p w14:paraId="0F0F8B5A" w14:textId="77777777" w:rsidR="000746A2" w:rsidRDefault="000746A2" w:rsidP="0047127A">
            <w:r>
              <w:rPr>
                <w:noProof/>
              </w:rPr>
              <w:t>CanTho</w:t>
            </w:r>
          </w:p>
          <w:p w14:paraId="6261BC6E" w14:textId="77777777" w:rsidR="000746A2" w:rsidRDefault="000746A2" w:rsidP="0047127A">
            <w:r>
              <w:rPr>
                <w:noProof/>
              </w:rPr>
              <w:t>VietNam</w:t>
            </w:r>
          </w:p>
          <w:p w14:paraId="5A86C5C4" w14:textId="77777777" w:rsidR="000746A2" w:rsidRDefault="000746A2" w:rsidP="0047127A"/>
        </w:tc>
        <w:tc>
          <w:tcPr>
            <w:tcW w:w="4675" w:type="dxa"/>
          </w:tcPr>
          <w:p w14:paraId="7F5DC911" w14:textId="77777777" w:rsidR="000746A2" w:rsidRDefault="000746A2" w:rsidP="0064191D">
            <w:pPr>
              <w:jc w:val="center"/>
            </w:pPr>
            <w:proofErr w:type="spellStart"/>
            <w:r>
              <w:t>VietNam</w:t>
            </w:r>
            <w:proofErr w:type="spellEnd"/>
          </w:p>
        </w:tc>
      </w:tr>
    </w:tbl>
    <w:p w14:paraId="7043EE01" w14:textId="77777777" w:rsidR="000746A2" w:rsidRDefault="000746A2" w:rsidP="0064191D">
      <w:r>
        <w:t>Dear Participant</w:t>
      </w:r>
    </w:p>
    <w:p w14:paraId="790E930C" w14:textId="77777777" w:rsidR="000746A2" w:rsidRDefault="000746A2" w:rsidP="0064191D">
      <w:r>
        <w:t>As you may be aware we have been running a variety of courses at the college</w:t>
      </w:r>
      <w:r>
        <w:t xml:space="preserve"> </w:t>
      </w:r>
      <w:r>
        <w:t xml:space="preserve">ranging from </w:t>
      </w:r>
    </w:p>
    <w:p w14:paraId="3F2C28C6" w14:textId="77777777" w:rsidR="000746A2" w:rsidRDefault="000746A2" w:rsidP="0064191D">
      <w:r>
        <w:t>1 week to 12 weeks. We are now happy to inform you that we are</w:t>
      </w:r>
      <w:r>
        <w:t xml:space="preserve"> </w:t>
      </w:r>
      <w:r>
        <w:t xml:space="preserve">introducing </w:t>
      </w:r>
      <w:proofErr w:type="gramStart"/>
      <w:r>
        <w:t>a number of</w:t>
      </w:r>
      <w:proofErr w:type="gramEnd"/>
      <w:r>
        <w:t xml:space="preserve"> 2-</w:t>
      </w:r>
    </w:p>
    <w:p w14:paraId="1C24FFAF" w14:textId="77777777" w:rsidR="000746A2" w:rsidRDefault="000746A2" w:rsidP="0064191D">
      <w:r>
        <w:t>day courses, which will be held both at weekends and</w:t>
      </w:r>
      <w:r>
        <w:t xml:space="preserve"> </w:t>
      </w:r>
      <w:r>
        <w:t xml:space="preserve">mid-week to suit the </w:t>
      </w:r>
      <w:proofErr w:type="gramStart"/>
      <w:r>
        <w:t>varying</w:t>
      </w:r>
      <w:proofErr w:type="gramEnd"/>
      <w:r>
        <w:t xml:space="preserve"> needs </w:t>
      </w:r>
      <w:r>
        <w:t xml:space="preserve"> </w:t>
      </w:r>
    </w:p>
    <w:p w14:paraId="5271A88D" w14:textId="77777777" w:rsidR="000746A2" w:rsidRDefault="000746A2" w:rsidP="0064191D">
      <w:r>
        <w:t>of potential students.</w:t>
      </w:r>
    </w:p>
    <w:p w14:paraId="6D5C0A1A" w14:textId="77777777" w:rsidR="000746A2" w:rsidRDefault="000746A2" w:rsidP="0064191D">
      <w:r>
        <w:t xml:space="preserve">Please find enclosed an application form and a </w:t>
      </w:r>
      <w:proofErr w:type="gramStart"/>
      <w:r>
        <w:t>program</w:t>
      </w:r>
      <w:proofErr w:type="gramEnd"/>
      <w:r>
        <w:t xml:space="preserve"> schedule. We look forward</w:t>
      </w:r>
    </w:p>
    <w:p w14:paraId="7EFC8253" w14:textId="77777777" w:rsidR="000746A2" w:rsidRDefault="000746A2" w:rsidP="0064191D">
      <w:r>
        <w:t>to your participation.</w:t>
      </w:r>
    </w:p>
    <w:p w14:paraId="3820A629" w14:textId="77777777" w:rsidR="000746A2" w:rsidRDefault="000746A2" w:rsidP="0064191D"/>
    <w:p w14:paraId="57933E0C" w14:textId="77777777" w:rsidR="000746A2" w:rsidRDefault="000746A2" w:rsidP="0064191D">
      <w:r>
        <w:t>Yours truly,</w:t>
      </w:r>
    </w:p>
    <w:p w14:paraId="46C03351" w14:textId="77777777" w:rsidR="000746A2" w:rsidRDefault="000746A2" w:rsidP="0064191D"/>
    <w:p w14:paraId="567D85EA" w14:textId="77777777" w:rsidR="000746A2" w:rsidRDefault="000746A2" w:rsidP="0064191D">
      <w:pPr>
        <w:sectPr w:rsidR="000746A2" w:rsidSect="000746A2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>
        <w:t>Course Director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0746A2" w14:paraId="1290D564" w14:textId="77777777" w:rsidTr="0064191D">
        <w:tc>
          <w:tcPr>
            <w:tcW w:w="4675" w:type="dxa"/>
          </w:tcPr>
          <w:p w14:paraId="28873388" w14:textId="77777777" w:rsidR="000746A2" w:rsidRDefault="000746A2" w:rsidP="0047127A">
            <w:r>
              <w:rPr>
                <w:noProof/>
              </w:rPr>
              <w:lastRenderedPageBreak/>
              <w:t>Ms</w:t>
            </w:r>
            <w:r>
              <w:t xml:space="preserve"> </w:t>
            </w:r>
            <w:r>
              <w:rPr>
                <w:noProof/>
              </w:rPr>
              <w:t>George</w:t>
            </w:r>
            <w:r>
              <w:t xml:space="preserve"> </w:t>
            </w:r>
            <w:r>
              <w:rPr>
                <w:noProof/>
              </w:rPr>
              <w:t>Stephens</w:t>
            </w:r>
          </w:p>
        </w:tc>
        <w:tc>
          <w:tcPr>
            <w:tcW w:w="4675" w:type="dxa"/>
          </w:tcPr>
          <w:p w14:paraId="65D0B3DB" w14:textId="77777777" w:rsidR="000746A2" w:rsidRDefault="000746A2" w:rsidP="0064191D">
            <w:pPr>
              <w:jc w:val="center"/>
            </w:pPr>
            <w:r>
              <w:t>3/2 Street</w:t>
            </w:r>
          </w:p>
        </w:tc>
      </w:tr>
      <w:tr w:rsidR="000746A2" w14:paraId="14A8B64A" w14:textId="77777777" w:rsidTr="0064191D">
        <w:tc>
          <w:tcPr>
            <w:tcW w:w="4675" w:type="dxa"/>
          </w:tcPr>
          <w:p w14:paraId="59572855" w14:textId="77777777" w:rsidR="000746A2" w:rsidRDefault="000746A2" w:rsidP="0047127A">
            <w:r>
              <w:rPr>
                <w:noProof/>
              </w:rPr>
              <w:t>34 George Street</w:t>
            </w:r>
          </w:p>
        </w:tc>
        <w:tc>
          <w:tcPr>
            <w:tcW w:w="4675" w:type="dxa"/>
          </w:tcPr>
          <w:p w14:paraId="7FB317E5" w14:textId="77777777" w:rsidR="000746A2" w:rsidRDefault="000746A2" w:rsidP="0064191D">
            <w:pPr>
              <w:jc w:val="center"/>
            </w:pPr>
            <w:proofErr w:type="spellStart"/>
            <w:r>
              <w:t>Cantho</w:t>
            </w:r>
            <w:proofErr w:type="spellEnd"/>
          </w:p>
        </w:tc>
      </w:tr>
      <w:tr w:rsidR="000746A2" w14:paraId="091F1188" w14:textId="77777777" w:rsidTr="0064191D">
        <w:tc>
          <w:tcPr>
            <w:tcW w:w="4675" w:type="dxa"/>
          </w:tcPr>
          <w:p w14:paraId="2765DF5E" w14:textId="77777777" w:rsidR="000746A2" w:rsidRDefault="000746A2" w:rsidP="0047127A">
            <w:r>
              <w:rPr>
                <w:noProof/>
              </w:rPr>
              <w:t>Sydney</w:t>
            </w:r>
          </w:p>
          <w:p w14:paraId="0A36F29E" w14:textId="77777777" w:rsidR="000746A2" w:rsidRDefault="000746A2" w:rsidP="0047127A">
            <w:r>
              <w:rPr>
                <w:noProof/>
              </w:rPr>
              <w:t>Australia</w:t>
            </w:r>
          </w:p>
          <w:p w14:paraId="7906463A" w14:textId="77777777" w:rsidR="000746A2" w:rsidRDefault="000746A2" w:rsidP="0047127A"/>
        </w:tc>
        <w:tc>
          <w:tcPr>
            <w:tcW w:w="4675" w:type="dxa"/>
          </w:tcPr>
          <w:p w14:paraId="00C10D12" w14:textId="77777777" w:rsidR="000746A2" w:rsidRDefault="000746A2" w:rsidP="0064191D">
            <w:pPr>
              <w:jc w:val="center"/>
            </w:pPr>
            <w:proofErr w:type="spellStart"/>
            <w:r>
              <w:t>VietNam</w:t>
            </w:r>
            <w:proofErr w:type="spellEnd"/>
          </w:p>
        </w:tc>
      </w:tr>
    </w:tbl>
    <w:p w14:paraId="07F04569" w14:textId="77777777" w:rsidR="000746A2" w:rsidRDefault="000746A2" w:rsidP="0064191D">
      <w:r>
        <w:t>Dear Participant</w:t>
      </w:r>
    </w:p>
    <w:p w14:paraId="27A37233" w14:textId="77777777" w:rsidR="000746A2" w:rsidRDefault="000746A2" w:rsidP="0064191D">
      <w:r>
        <w:t>As you may be aware we have been running a variety of courses at the college</w:t>
      </w:r>
      <w:r>
        <w:t xml:space="preserve"> </w:t>
      </w:r>
      <w:r>
        <w:t xml:space="preserve">ranging from </w:t>
      </w:r>
    </w:p>
    <w:p w14:paraId="4460CE54" w14:textId="77777777" w:rsidR="000746A2" w:rsidRDefault="000746A2" w:rsidP="0064191D">
      <w:r>
        <w:t>1 week to 12 weeks. We are now happy to inform you that we are</w:t>
      </w:r>
      <w:r>
        <w:t xml:space="preserve"> </w:t>
      </w:r>
      <w:r>
        <w:t xml:space="preserve">introducing </w:t>
      </w:r>
      <w:proofErr w:type="gramStart"/>
      <w:r>
        <w:t>a number of</w:t>
      </w:r>
      <w:proofErr w:type="gramEnd"/>
      <w:r>
        <w:t xml:space="preserve"> 2-</w:t>
      </w:r>
    </w:p>
    <w:p w14:paraId="50D84CC3" w14:textId="77777777" w:rsidR="000746A2" w:rsidRDefault="000746A2" w:rsidP="0064191D">
      <w:r>
        <w:t>day courses, which will be held both at weekends and</w:t>
      </w:r>
      <w:r>
        <w:t xml:space="preserve"> </w:t>
      </w:r>
      <w:r>
        <w:t xml:space="preserve">mid-week to suit the </w:t>
      </w:r>
      <w:proofErr w:type="gramStart"/>
      <w:r>
        <w:t>varying</w:t>
      </w:r>
      <w:proofErr w:type="gramEnd"/>
      <w:r>
        <w:t xml:space="preserve"> needs </w:t>
      </w:r>
      <w:r>
        <w:t xml:space="preserve"> </w:t>
      </w:r>
    </w:p>
    <w:p w14:paraId="1505A7B7" w14:textId="77777777" w:rsidR="000746A2" w:rsidRDefault="000746A2" w:rsidP="0064191D">
      <w:r>
        <w:t>of potential students.</w:t>
      </w:r>
    </w:p>
    <w:p w14:paraId="14FFC6EA" w14:textId="77777777" w:rsidR="000746A2" w:rsidRDefault="000746A2" w:rsidP="0064191D">
      <w:r>
        <w:t xml:space="preserve">Please find enclosed an application form and a </w:t>
      </w:r>
      <w:proofErr w:type="gramStart"/>
      <w:r>
        <w:t>program</w:t>
      </w:r>
      <w:proofErr w:type="gramEnd"/>
      <w:r>
        <w:t xml:space="preserve"> schedule. We look forward</w:t>
      </w:r>
    </w:p>
    <w:p w14:paraId="337EB1A9" w14:textId="77777777" w:rsidR="000746A2" w:rsidRDefault="000746A2" w:rsidP="0064191D">
      <w:r>
        <w:t>to your participation.</w:t>
      </w:r>
    </w:p>
    <w:p w14:paraId="1E727225" w14:textId="77777777" w:rsidR="000746A2" w:rsidRDefault="000746A2" w:rsidP="0064191D"/>
    <w:p w14:paraId="2791AF70" w14:textId="77777777" w:rsidR="000746A2" w:rsidRDefault="000746A2" w:rsidP="0064191D">
      <w:r>
        <w:t>Yours truly,</w:t>
      </w:r>
    </w:p>
    <w:p w14:paraId="1B0425CB" w14:textId="77777777" w:rsidR="000746A2" w:rsidRDefault="000746A2" w:rsidP="0064191D"/>
    <w:p w14:paraId="092AA8E0" w14:textId="77777777" w:rsidR="000746A2" w:rsidRDefault="000746A2" w:rsidP="0064191D">
      <w:pPr>
        <w:sectPr w:rsidR="000746A2" w:rsidSect="000746A2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>
        <w:t>Course Director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0746A2" w14:paraId="0CBCA76D" w14:textId="77777777" w:rsidTr="0064191D">
        <w:tc>
          <w:tcPr>
            <w:tcW w:w="4675" w:type="dxa"/>
          </w:tcPr>
          <w:p w14:paraId="449D61D5" w14:textId="77777777" w:rsidR="000746A2" w:rsidRDefault="000746A2" w:rsidP="0047127A">
            <w:r>
              <w:rPr>
                <w:noProof/>
              </w:rPr>
              <w:lastRenderedPageBreak/>
              <w:t>Mr</w:t>
            </w:r>
            <w:r>
              <w:t xml:space="preserve"> </w:t>
            </w:r>
            <w:r>
              <w:rPr>
                <w:noProof/>
              </w:rPr>
              <w:t>Frank</w:t>
            </w:r>
            <w:r>
              <w:t xml:space="preserve"> </w:t>
            </w:r>
            <w:r>
              <w:rPr>
                <w:noProof/>
              </w:rPr>
              <w:t>Hunter</w:t>
            </w:r>
          </w:p>
        </w:tc>
        <w:tc>
          <w:tcPr>
            <w:tcW w:w="4675" w:type="dxa"/>
          </w:tcPr>
          <w:p w14:paraId="64BEF4A7" w14:textId="77777777" w:rsidR="000746A2" w:rsidRDefault="000746A2" w:rsidP="0064191D">
            <w:pPr>
              <w:jc w:val="center"/>
            </w:pPr>
            <w:r>
              <w:t>3/2 Street</w:t>
            </w:r>
          </w:p>
        </w:tc>
      </w:tr>
      <w:tr w:rsidR="000746A2" w14:paraId="2D7160A1" w14:textId="77777777" w:rsidTr="0064191D">
        <w:tc>
          <w:tcPr>
            <w:tcW w:w="4675" w:type="dxa"/>
          </w:tcPr>
          <w:p w14:paraId="3C6FC4A2" w14:textId="77777777" w:rsidR="000746A2" w:rsidRDefault="000746A2" w:rsidP="0047127A">
            <w:r>
              <w:rPr>
                <w:noProof/>
              </w:rPr>
              <w:t>23 Mullins Rd</w:t>
            </w:r>
          </w:p>
        </w:tc>
        <w:tc>
          <w:tcPr>
            <w:tcW w:w="4675" w:type="dxa"/>
          </w:tcPr>
          <w:p w14:paraId="26D751FF" w14:textId="77777777" w:rsidR="000746A2" w:rsidRDefault="000746A2" w:rsidP="0064191D">
            <w:pPr>
              <w:jc w:val="center"/>
            </w:pPr>
            <w:proofErr w:type="spellStart"/>
            <w:r>
              <w:t>Cantho</w:t>
            </w:r>
            <w:proofErr w:type="spellEnd"/>
          </w:p>
        </w:tc>
      </w:tr>
      <w:tr w:rsidR="000746A2" w14:paraId="28B6F7D8" w14:textId="77777777" w:rsidTr="0064191D">
        <w:tc>
          <w:tcPr>
            <w:tcW w:w="4675" w:type="dxa"/>
          </w:tcPr>
          <w:p w14:paraId="7194D4C8" w14:textId="77777777" w:rsidR="000746A2" w:rsidRDefault="000746A2" w:rsidP="0047127A">
            <w:r>
              <w:rPr>
                <w:noProof/>
              </w:rPr>
              <w:t>Geelong</w:t>
            </w:r>
          </w:p>
          <w:p w14:paraId="75B3E3C1" w14:textId="77777777" w:rsidR="000746A2" w:rsidRDefault="000746A2" w:rsidP="0047127A">
            <w:r>
              <w:rPr>
                <w:noProof/>
              </w:rPr>
              <w:t>Australia</w:t>
            </w:r>
          </w:p>
          <w:p w14:paraId="113560EC" w14:textId="77777777" w:rsidR="000746A2" w:rsidRDefault="000746A2" w:rsidP="0047127A"/>
        </w:tc>
        <w:tc>
          <w:tcPr>
            <w:tcW w:w="4675" w:type="dxa"/>
          </w:tcPr>
          <w:p w14:paraId="47D3F050" w14:textId="77777777" w:rsidR="000746A2" w:rsidRDefault="000746A2" w:rsidP="0064191D">
            <w:pPr>
              <w:jc w:val="center"/>
            </w:pPr>
            <w:proofErr w:type="spellStart"/>
            <w:r>
              <w:t>VietNam</w:t>
            </w:r>
            <w:proofErr w:type="spellEnd"/>
          </w:p>
        </w:tc>
      </w:tr>
    </w:tbl>
    <w:p w14:paraId="0E4ED796" w14:textId="77777777" w:rsidR="000746A2" w:rsidRDefault="000746A2" w:rsidP="0064191D">
      <w:r>
        <w:t>Dear Participant</w:t>
      </w:r>
    </w:p>
    <w:p w14:paraId="01B15F3A" w14:textId="77777777" w:rsidR="000746A2" w:rsidRDefault="000746A2" w:rsidP="0064191D">
      <w:r>
        <w:t>As you may be aware we have been running a variety of courses at the college</w:t>
      </w:r>
      <w:r>
        <w:t xml:space="preserve"> </w:t>
      </w:r>
      <w:r>
        <w:t xml:space="preserve">ranging from </w:t>
      </w:r>
    </w:p>
    <w:p w14:paraId="0C9EDD5C" w14:textId="77777777" w:rsidR="000746A2" w:rsidRDefault="000746A2" w:rsidP="0064191D">
      <w:r>
        <w:t>1 week to 12 weeks. We are now happy to inform you that we are</w:t>
      </w:r>
      <w:r>
        <w:t xml:space="preserve"> </w:t>
      </w:r>
      <w:r>
        <w:t xml:space="preserve">introducing </w:t>
      </w:r>
      <w:proofErr w:type="gramStart"/>
      <w:r>
        <w:t>a number of</w:t>
      </w:r>
      <w:proofErr w:type="gramEnd"/>
      <w:r>
        <w:t xml:space="preserve"> 2-</w:t>
      </w:r>
    </w:p>
    <w:p w14:paraId="459EC91F" w14:textId="77777777" w:rsidR="000746A2" w:rsidRDefault="000746A2" w:rsidP="0064191D">
      <w:r>
        <w:t>day courses, which will be held both at weekends and</w:t>
      </w:r>
      <w:r>
        <w:t xml:space="preserve"> </w:t>
      </w:r>
      <w:r>
        <w:t xml:space="preserve">mid-week to suit the </w:t>
      </w:r>
      <w:proofErr w:type="gramStart"/>
      <w:r>
        <w:t>varying</w:t>
      </w:r>
      <w:proofErr w:type="gramEnd"/>
      <w:r>
        <w:t xml:space="preserve"> needs </w:t>
      </w:r>
      <w:r>
        <w:t xml:space="preserve"> </w:t>
      </w:r>
    </w:p>
    <w:p w14:paraId="77968BA8" w14:textId="77777777" w:rsidR="000746A2" w:rsidRDefault="000746A2" w:rsidP="0064191D">
      <w:r>
        <w:t>of potential students.</w:t>
      </w:r>
    </w:p>
    <w:p w14:paraId="6578A20B" w14:textId="77777777" w:rsidR="000746A2" w:rsidRDefault="000746A2" w:rsidP="0064191D">
      <w:r>
        <w:t xml:space="preserve">Please find enclosed an application form and a </w:t>
      </w:r>
      <w:proofErr w:type="gramStart"/>
      <w:r>
        <w:t>program</w:t>
      </w:r>
      <w:proofErr w:type="gramEnd"/>
      <w:r>
        <w:t xml:space="preserve"> schedule. We look forward</w:t>
      </w:r>
    </w:p>
    <w:p w14:paraId="5FED5D21" w14:textId="77777777" w:rsidR="000746A2" w:rsidRDefault="000746A2" w:rsidP="0064191D">
      <w:r>
        <w:t>to your participation.</w:t>
      </w:r>
    </w:p>
    <w:p w14:paraId="301AB2BA" w14:textId="77777777" w:rsidR="000746A2" w:rsidRDefault="000746A2" w:rsidP="0064191D"/>
    <w:p w14:paraId="0B474717" w14:textId="77777777" w:rsidR="000746A2" w:rsidRDefault="000746A2" w:rsidP="0064191D">
      <w:r>
        <w:t>Yours truly,</w:t>
      </w:r>
    </w:p>
    <w:p w14:paraId="487EF5B4" w14:textId="77777777" w:rsidR="000746A2" w:rsidRDefault="000746A2" w:rsidP="0064191D"/>
    <w:p w14:paraId="49A4C4A5" w14:textId="77777777" w:rsidR="000746A2" w:rsidRDefault="000746A2" w:rsidP="0064191D">
      <w:pPr>
        <w:sectPr w:rsidR="000746A2" w:rsidSect="000746A2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>
        <w:t>Course Director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0746A2" w14:paraId="0ED34E95" w14:textId="77777777" w:rsidTr="0064191D">
        <w:tc>
          <w:tcPr>
            <w:tcW w:w="4675" w:type="dxa"/>
          </w:tcPr>
          <w:p w14:paraId="5118C801" w14:textId="77777777" w:rsidR="000746A2" w:rsidRDefault="000746A2" w:rsidP="0047127A">
            <w:r>
              <w:rPr>
                <w:noProof/>
              </w:rPr>
              <w:lastRenderedPageBreak/>
              <w:t>Mrs</w:t>
            </w:r>
            <w:r>
              <w:t xml:space="preserve"> </w:t>
            </w:r>
            <w:r>
              <w:rPr>
                <w:noProof/>
              </w:rPr>
              <w:t>Hang</w:t>
            </w:r>
            <w:r>
              <w:t xml:space="preserve"> </w:t>
            </w:r>
            <w:r>
              <w:rPr>
                <w:noProof/>
              </w:rPr>
              <w:t>Le Thanh</w:t>
            </w:r>
          </w:p>
        </w:tc>
        <w:tc>
          <w:tcPr>
            <w:tcW w:w="4675" w:type="dxa"/>
          </w:tcPr>
          <w:p w14:paraId="3EBDB4F1" w14:textId="77777777" w:rsidR="000746A2" w:rsidRDefault="000746A2" w:rsidP="0064191D">
            <w:pPr>
              <w:jc w:val="center"/>
            </w:pPr>
            <w:r>
              <w:t>3/2 Street</w:t>
            </w:r>
          </w:p>
        </w:tc>
      </w:tr>
      <w:tr w:rsidR="000746A2" w14:paraId="0F2691E2" w14:textId="77777777" w:rsidTr="0064191D">
        <w:tc>
          <w:tcPr>
            <w:tcW w:w="4675" w:type="dxa"/>
          </w:tcPr>
          <w:p w14:paraId="5B7A531D" w14:textId="77777777" w:rsidR="000746A2" w:rsidRDefault="000746A2" w:rsidP="0047127A">
            <w:r>
              <w:rPr>
                <w:noProof/>
              </w:rPr>
              <w:t>14 Le Duan</w:t>
            </w:r>
          </w:p>
        </w:tc>
        <w:tc>
          <w:tcPr>
            <w:tcW w:w="4675" w:type="dxa"/>
          </w:tcPr>
          <w:p w14:paraId="7ED36715" w14:textId="77777777" w:rsidR="000746A2" w:rsidRDefault="000746A2" w:rsidP="0064191D">
            <w:pPr>
              <w:jc w:val="center"/>
            </w:pPr>
            <w:proofErr w:type="spellStart"/>
            <w:r>
              <w:t>Cantho</w:t>
            </w:r>
            <w:proofErr w:type="spellEnd"/>
          </w:p>
        </w:tc>
      </w:tr>
      <w:tr w:rsidR="000746A2" w14:paraId="386DD620" w14:textId="77777777" w:rsidTr="0064191D">
        <w:tc>
          <w:tcPr>
            <w:tcW w:w="4675" w:type="dxa"/>
          </w:tcPr>
          <w:p w14:paraId="55B74B50" w14:textId="77777777" w:rsidR="000746A2" w:rsidRDefault="000746A2" w:rsidP="0047127A">
            <w:r>
              <w:rPr>
                <w:noProof/>
              </w:rPr>
              <w:t>Ha Noi</w:t>
            </w:r>
          </w:p>
          <w:p w14:paraId="73D12F73" w14:textId="77777777" w:rsidR="000746A2" w:rsidRDefault="000746A2" w:rsidP="0047127A">
            <w:r>
              <w:rPr>
                <w:noProof/>
              </w:rPr>
              <w:t>VietNam</w:t>
            </w:r>
          </w:p>
          <w:p w14:paraId="3B16447E" w14:textId="77777777" w:rsidR="000746A2" w:rsidRDefault="000746A2" w:rsidP="0047127A"/>
        </w:tc>
        <w:tc>
          <w:tcPr>
            <w:tcW w:w="4675" w:type="dxa"/>
          </w:tcPr>
          <w:p w14:paraId="604E5709" w14:textId="77777777" w:rsidR="000746A2" w:rsidRDefault="000746A2" w:rsidP="0064191D">
            <w:pPr>
              <w:jc w:val="center"/>
            </w:pPr>
            <w:proofErr w:type="spellStart"/>
            <w:r>
              <w:t>VietNam</w:t>
            </w:r>
            <w:proofErr w:type="spellEnd"/>
          </w:p>
        </w:tc>
      </w:tr>
    </w:tbl>
    <w:p w14:paraId="68BC6C01" w14:textId="77777777" w:rsidR="000746A2" w:rsidRDefault="000746A2" w:rsidP="0064191D">
      <w:r>
        <w:t>Dear Participant</w:t>
      </w:r>
    </w:p>
    <w:p w14:paraId="1F884F29" w14:textId="77777777" w:rsidR="000746A2" w:rsidRDefault="000746A2" w:rsidP="0064191D">
      <w:r>
        <w:t>As you may be aware we have been running a variety of courses at the college</w:t>
      </w:r>
      <w:r>
        <w:t xml:space="preserve"> </w:t>
      </w:r>
      <w:r>
        <w:t xml:space="preserve">ranging from </w:t>
      </w:r>
    </w:p>
    <w:p w14:paraId="4B51A7D8" w14:textId="77777777" w:rsidR="000746A2" w:rsidRDefault="000746A2" w:rsidP="0064191D">
      <w:r>
        <w:t>1 week to 12 weeks. We are now happy to inform you that we are</w:t>
      </w:r>
      <w:r>
        <w:t xml:space="preserve"> </w:t>
      </w:r>
      <w:r>
        <w:t xml:space="preserve">introducing </w:t>
      </w:r>
      <w:proofErr w:type="gramStart"/>
      <w:r>
        <w:t>a number of</w:t>
      </w:r>
      <w:proofErr w:type="gramEnd"/>
      <w:r>
        <w:t xml:space="preserve"> 2-</w:t>
      </w:r>
    </w:p>
    <w:p w14:paraId="16A0DC0B" w14:textId="77777777" w:rsidR="000746A2" w:rsidRDefault="000746A2" w:rsidP="0064191D">
      <w:r>
        <w:t>day courses, which will be held both at weekends and</w:t>
      </w:r>
      <w:r>
        <w:t xml:space="preserve"> </w:t>
      </w:r>
      <w:r>
        <w:t xml:space="preserve">mid-week to suit the </w:t>
      </w:r>
      <w:proofErr w:type="gramStart"/>
      <w:r>
        <w:t>varying</w:t>
      </w:r>
      <w:proofErr w:type="gramEnd"/>
      <w:r>
        <w:t xml:space="preserve"> needs </w:t>
      </w:r>
      <w:r>
        <w:t xml:space="preserve"> </w:t>
      </w:r>
    </w:p>
    <w:p w14:paraId="34264BEB" w14:textId="77777777" w:rsidR="000746A2" w:rsidRDefault="000746A2" w:rsidP="0064191D">
      <w:r>
        <w:t>of potential students.</w:t>
      </w:r>
    </w:p>
    <w:p w14:paraId="3C3B3982" w14:textId="77777777" w:rsidR="000746A2" w:rsidRDefault="000746A2" w:rsidP="0064191D">
      <w:r>
        <w:t xml:space="preserve">Please find enclosed an application form and a </w:t>
      </w:r>
      <w:proofErr w:type="gramStart"/>
      <w:r>
        <w:t>program</w:t>
      </w:r>
      <w:proofErr w:type="gramEnd"/>
      <w:r>
        <w:t xml:space="preserve"> schedule. We look forward</w:t>
      </w:r>
    </w:p>
    <w:p w14:paraId="471A007A" w14:textId="77777777" w:rsidR="000746A2" w:rsidRDefault="000746A2" w:rsidP="0064191D">
      <w:r>
        <w:t>to your participation.</w:t>
      </w:r>
    </w:p>
    <w:p w14:paraId="4B911067" w14:textId="77777777" w:rsidR="000746A2" w:rsidRDefault="000746A2" w:rsidP="0064191D"/>
    <w:p w14:paraId="172F0F38" w14:textId="77777777" w:rsidR="000746A2" w:rsidRDefault="000746A2" w:rsidP="0064191D">
      <w:r>
        <w:t>Yours truly,</w:t>
      </w:r>
    </w:p>
    <w:p w14:paraId="03679BFB" w14:textId="77777777" w:rsidR="000746A2" w:rsidRDefault="000746A2" w:rsidP="0064191D"/>
    <w:p w14:paraId="38D7AE59" w14:textId="77777777" w:rsidR="000746A2" w:rsidRDefault="000746A2" w:rsidP="0064191D">
      <w:pPr>
        <w:sectPr w:rsidR="000746A2" w:rsidSect="000746A2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>
        <w:t>Course Director</w:t>
      </w:r>
    </w:p>
    <w:p w14:paraId="45484EB8" w14:textId="77777777" w:rsidR="000746A2" w:rsidRPr="0047127A" w:rsidRDefault="000746A2" w:rsidP="0064191D"/>
    <w:sectPr w:rsidR="000746A2" w:rsidRPr="0047127A" w:rsidSect="000746A2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27A"/>
    <w:rsid w:val="000746A2"/>
    <w:rsid w:val="0047127A"/>
    <w:rsid w:val="0064191D"/>
    <w:rsid w:val="00AA766E"/>
    <w:rsid w:val="00CA4266"/>
    <w:rsid w:val="00E21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9AE81"/>
  <w15:chartTrackingRefBased/>
  <w15:docId w15:val="{0FBA1378-67D5-48CE-921D-D3E11E7AC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12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12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12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2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2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2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2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2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2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2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712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12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2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2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2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2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2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2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12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12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2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12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12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12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12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12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2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2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127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712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550</Words>
  <Characters>3138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 Tien</dc:creator>
  <cp:keywords/>
  <dc:description/>
  <cp:lastModifiedBy>Dat Tien</cp:lastModifiedBy>
  <cp:revision>1</cp:revision>
  <dcterms:created xsi:type="dcterms:W3CDTF">2026-09-18T01:37:00Z</dcterms:created>
  <dcterms:modified xsi:type="dcterms:W3CDTF">2026-09-18T01:43:00Z</dcterms:modified>
</cp:coreProperties>
</file>